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4EA6" w14:textId="5D88AD52" w:rsidR="00A9204E" w:rsidRDefault="00846082" w:rsidP="00846082">
      <w:pPr>
        <w:jc w:val="center"/>
        <w:rPr>
          <w:lang w:val="en-IN"/>
        </w:rPr>
      </w:pPr>
      <w:r w:rsidRPr="00846082">
        <w:rPr>
          <w:b/>
          <w:bCs/>
          <w:sz w:val="44"/>
          <w:szCs w:val="44"/>
          <w:lang w:val="en-IN"/>
        </w:rPr>
        <w:t xml:space="preserve">Crop Disease </w:t>
      </w:r>
      <w:r>
        <w:rPr>
          <w:b/>
          <w:bCs/>
          <w:sz w:val="44"/>
          <w:szCs w:val="44"/>
          <w:lang w:val="en-IN"/>
        </w:rPr>
        <w:t>Detection</w:t>
      </w:r>
      <w:r>
        <w:rPr>
          <w:lang w:val="en-IN"/>
        </w:rPr>
        <w:br/>
      </w:r>
    </w:p>
    <w:p w14:paraId="4E28701D" w14:textId="77777777" w:rsidR="00846082" w:rsidRDefault="00846082" w:rsidP="00846082">
      <w:pPr>
        <w:jc w:val="center"/>
        <w:rPr>
          <w:lang w:val="en-IN"/>
        </w:rPr>
      </w:pPr>
    </w:p>
    <w:p w14:paraId="24E2F74E" w14:textId="623498A1" w:rsidR="00846082" w:rsidRPr="00846082" w:rsidRDefault="00846082" w:rsidP="00846082">
      <w:pPr>
        <w:rPr>
          <w:sz w:val="32"/>
          <w:szCs w:val="32"/>
          <w:u w:val="single"/>
          <w:lang w:val="en-IN"/>
        </w:rPr>
      </w:pPr>
      <w:r w:rsidRPr="00846082">
        <w:rPr>
          <w:b/>
          <w:bCs/>
          <w:sz w:val="32"/>
          <w:szCs w:val="32"/>
          <w:lang w:val="en-IN"/>
        </w:rPr>
        <w:t>PS :-</w:t>
      </w:r>
      <w:r w:rsidRPr="00846082">
        <w:t xml:space="preserve"> </w:t>
      </w:r>
      <w:r w:rsidRPr="00846082">
        <w:rPr>
          <w:sz w:val="32"/>
          <w:szCs w:val="32"/>
          <w:u w:val="single"/>
          <w:lang w:val="en-IN"/>
        </w:rPr>
        <w:t xml:space="preserve">Crop Disease Detection – Mobile AI for Early Agricultural Diagnosis </w:t>
      </w:r>
    </w:p>
    <w:p w14:paraId="49442B5F" w14:textId="323624F5" w:rsidR="00846082" w:rsidRDefault="00846082" w:rsidP="00846082">
      <w:pPr>
        <w:rPr>
          <w:sz w:val="32"/>
          <w:szCs w:val="32"/>
          <w:u w:val="single"/>
          <w:lang w:val="en-IN"/>
        </w:rPr>
      </w:pPr>
      <w:r w:rsidRPr="00846082">
        <w:rPr>
          <w:sz w:val="32"/>
          <w:szCs w:val="32"/>
          <w:u w:val="single"/>
          <w:lang w:val="en-IN"/>
        </w:rPr>
        <w:t>Build a mobile-first AI system that detects crop diseases from images captured on basic smartphones, works offline or with limited connectivity, and provides localized treatment recommendations to farmers.</w:t>
      </w:r>
    </w:p>
    <w:p w14:paraId="18D2260D" w14:textId="77777777" w:rsidR="00846082" w:rsidRDefault="00846082" w:rsidP="00846082">
      <w:pPr>
        <w:rPr>
          <w:sz w:val="32"/>
          <w:szCs w:val="32"/>
          <w:u w:val="single"/>
          <w:lang w:val="en-IN"/>
        </w:rPr>
      </w:pPr>
    </w:p>
    <w:p w14:paraId="1C34D661" w14:textId="3EA88A1A" w:rsidR="00846082" w:rsidRDefault="00846082" w:rsidP="0084608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Work flow :-</w:t>
      </w:r>
      <w:r>
        <w:rPr>
          <w:sz w:val="32"/>
          <w:szCs w:val="32"/>
          <w:lang w:val="en-IN"/>
        </w:rPr>
        <w:br/>
        <w:t xml:space="preserve">Links/types of work doing :- </w:t>
      </w:r>
    </w:p>
    <w:p w14:paraId="01B22B39" w14:textId="3C6EAB84" w:rsidR="00846082" w:rsidRDefault="00846082" w:rsidP="0084608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Classification of crops :-</w:t>
      </w:r>
    </w:p>
    <w:p w14:paraId="0BF7A770" w14:textId="437A3B97" w:rsidR="00846082" w:rsidRDefault="00846082" w:rsidP="00846082">
      <w:pPr>
        <w:rPr>
          <w:sz w:val="32"/>
          <w:szCs w:val="32"/>
          <w:lang w:val="en-IN"/>
        </w:rPr>
      </w:pPr>
      <w:proofErr w:type="spellStart"/>
      <w:r>
        <w:rPr>
          <w:sz w:val="32"/>
          <w:szCs w:val="32"/>
          <w:lang w:val="en-IN"/>
        </w:rPr>
        <w:t>Exel</w:t>
      </w:r>
      <w:proofErr w:type="spellEnd"/>
      <w:r>
        <w:rPr>
          <w:sz w:val="32"/>
          <w:szCs w:val="32"/>
          <w:lang w:val="en-IN"/>
        </w:rPr>
        <w:t xml:space="preserve"> Link :-</w:t>
      </w:r>
    </w:p>
    <w:p w14:paraId="14771AE4" w14:textId="7719767D" w:rsidR="00846082" w:rsidRDefault="00846082" w:rsidP="0084608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Sentinel dataset of Kaggle dataset :-</w:t>
      </w:r>
    </w:p>
    <w:p w14:paraId="00BD5980" w14:textId="146CFF41" w:rsidR="00846082" w:rsidRPr="00846082" w:rsidRDefault="00846082" w:rsidP="00846082">
      <w:pPr>
        <w:rPr>
          <w:sz w:val="32"/>
          <w:szCs w:val="32"/>
          <w:lang w:val="en-IN"/>
        </w:rPr>
      </w:pPr>
      <w:proofErr w:type="spellStart"/>
      <w:r>
        <w:rPr>
          <w:sz w:val="32"/>
          <w:szCs w:val="32"/>
          <w:lang w:val="en-IN"/>
        </w:rPr>
        <w:t>Exel</w:t>
      </w:r>
      <w:proofErr w:type="spellEnd"/>
      <w:r>
        <w:rPr>
          <w:sz w:val="32"/>
          <w:szCs w:val="32"/>
          <w:lang w:val="en-IN"/>
        </w:rPr>
        <w:t xml:space="preserve"> Link :- </w:t>
      </w:r>
    </w:p>
    <w:p w14:paraId="51C520C3" w14:textId="77777777" w:rsidR="00846082" w:rsidRPr="00846082" w:rsidRDefault="00846082" w:rsidP="00846082">
      <w:pPr>
        <w:rPr>
          <w:sz w:val="32"/>
          <w:szCs w:val="32"/>
          <w:lang w:val="en-IN"/>
        </w:rPr>
      </w:pPr>
    </w:p>
    <w:sectPr w:rsidR="00846082" w:rsidRPr="00846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05426054">
    <w:abstractNumId w:val="19"/>
  </w:num>
  <w:num w:numId="2" w16cid:durableId="13849779">
    <w:abstractNumId w:val="12"/>
  </w:num>
  <w:num w:numId="3" w16cid:durableId="1806505722">
    <w:abstractNumId w:val="10"/>
  </w:num>
  <w:num w:numId="4" w16cid:durableId="1425489717">
    <w:abstractNumId w:val="21"/>
  </w:num>
  <w:num w:numId="5" w16cid:durableId="1671256906">
    <w:abstractNumId w:val="13"/>
  </w:num>
  <w:num w:numId="6" w16cid:durableId="668799137">
    <w:abstractNumId w:val="16"/>
  </w:num>
  <w:num w:numId="7" w16cid:durableId="363100361">
    <w:abstractNumId w:val="18"/>
  </w:num>
  <w:num w:numId="8" w16cid:durableId="822697865">
    <w:abstractNumId w:val="9"/>
  </w:num>
  <w:num w:numId="9" w16cid:durableId="1250193759">
    <w:abstractNumId w:val="7"/>
  </w:num>
  <w:num w:numId="10" w16cid:durableId="95027797">
    <w:abstractNumId w:val="6"/>
  </w:num>
  <w:num w:numId="11" w16cid:durableId="872494993">
    <w:abstractNumId w:val="5"/>
  </w:num>
  <w:num w:numId="12" w16cid:durableId="379206817">
    <w:abstractNumId w:val="4"/>
  </w:num>
  <w:num w:numId="13" w16cid:durableId="2008709511">
    <w:abstractNumId w:val="8"/>
  </w:num>
  <w:num w:numId="14" w16cid:durableId="1658223095">
    <w:abstractNumId w:val="3"/>
  </w:num>
  <w:num w:numId="15" w16cid:durableId="1972666245">
    <w:abstractNumId w:val="2"/>
  </w:num>
  <w:num w:numId="16" w16cid:durableId="407113781">
    <w:abstractNumId w:val="1"/>
  </w:num>
  <w:num w:numId="17" w16cid:durableId="76899666">
    <w:abstractNumId w:val="0"/>
  </w:num>
  <w:num w:numId="18" w16cid:durableId="2127235915">
    <w:abstractNumId w:val="14"/>
  </w:num>
  <w:num w:numId="19" w16cid:durableId="1298990839">
    <w:abstractNumId w:val="15"/>
  </w:num>
  <w:num w:numId="20" w16cid:durableId="2082487580">
    <w:abstractNumId w:val="20"/>
  </w:num>
  <w:num w:numId="21" w16cid:durableId="245385483">
    <w:abstractNumId w:val="17"/>
  </w:num>
  <w:num w:numId="22" w16cid:durableId="1131249214">
    <w:abstractNumId w:val="11"/>
  </w:num>
  <w:num w:numId="23" w16cid:durableId="16892881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82"/>
    <w:rsid w:val="00645252"/>
    <w:rsid w:val="006D3D74"/>
    <w:rsid w:val="0083569A"/>
    <w:rsid w:val="00846082"/>
    <w:rsid w:val="008651E3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8A34"/>
  <w15:chartTrackingRefBased/>
  <w15:docId w15:val="{B0CA5EDE-8B3D-4460-A71B-27F04E60D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jat%20Maruti%20Adsule\AppData\Local\Microsoft\Office\16.0\DTS\en-IN%7b110C15D7-DAAD-41C3-A0DF-8698FFF7AB5D%7d\%7bD70E83C5-4096-457C-A4DF-2945828E198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{D70E83C5-4096-457C-A4DF-2945828E1980}TF2de6fc23-48e8-448b-960e-1bdc6e9248ab4ef8d1ac_win32-7424dd8ab5ea</Template>
  <TotalTime>9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Maruti Adsule</dc:creator>
  <cp:keywords/>
  <dc:description/>
  <cp:lastModifiedBy>Rajat Adsule</cp:lastModifiedBy>
  <cp:revision>1</cp:revision>
  <dcterms:created xsi:type="dcterms:W3CDTF">2026-01-27T16:04:00Z</dcterms:created>
  <dcterms:modified xsi:type="dcterms:W3CDTF">2026-01-27T16:13:00Z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